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3E" w:rsidRDefault="00EA3586">
      <w:r>
        <w:rPr>
          <w:b/>
          <w:bCs/>
        </w:rPr>
        <w:t>Daily Work Schedule</w:t>
      </w:r>
    </w:p>
    <w:p w:rsidR="00A77B3E" w:rsidRDefault="00EA3586">
      <w:pPr>
        <w:rPr>
          <w:b/>
          <w:bCs/>
        </w:rPr>
      </w:pPr>
    </w:p>
    <w:p w:rsidR="00A77B3E" w:rsidRDefault="00EA3586">
      <w:pPr>
        <w:numPr>
          <w:ilvl w:val="0"/>
          <w:numId w:val="1"/>
        </w:numPr>
        <w:tabs>
          <w:tab w:val="num" w:pos="720"/>
        </w:tabs>
        <w:spacing w:line="276" w:lineRule="auto"/>
        <w:rPr>
          <w:b/>
          <w:bCs/>
        </w:rPr>
      </w:pPr>
      <w:r>
        <w:rPr>
          <w:b/>
          <w:bCs/>
        </w:rPr>
        <w:t>Articles - (30 minutes Max per piece until familiar with the posting process)</w:t>
      </w:r>
    </w:p>
    <w:p w:rsidR="00A77B3E" w:rsidRDefault="00EA3586">
      <w:pPr>
        <w:spacing w:line="276" w:lineRule="auto"/>
      </w:pPr>
      <w:r>
        <w:t>Approximate Timer per article:  30 minutes. Articles will be assigned to each user on daily basis (Monday-Friday, Marco &amp; Evelyn - Sat &amp; Sunday)</w:t>
      </w:r>
    </w:p>
    <w:p w:rsidR="00A77B3E" w:rsidRDefault="00EA3586"/>
    <w:p w:rsidR="00A77B3E" w:rsidRDefault="00EA3586">
      <w:r>
        <w:t>1.1 Editing</w:t>
      </w:r>
      <w:r>
        <w:t xml:space="preserve"> &amp; Posting Procedure:</w:t>
      </w:r>
    </w:p>
    <w:p w:rsidR="00A77B3E" w:rsidRDefault="00EA3586"/>
    <w:p w:rsidR="00A77B3E" w:rsidRDefault="00EA35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·         </w:t>
      </w:r>
      <w:r>
        <w:t xml:space="preserve">Optimize all articles with links, banners, images, etc. (as per procedure leaflet and Keyword sheet) </w:t>
      </w:r>
    </w:p>
    <w:p w:rsidR="00A77B3E" w:rsidRDefault="00EA35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·         </w:t>
      </w:r>
      <w:r>
        <w:t>Post on Inspin using the available profiles ( Dan the Man Leach, Dave Johnson, Inspin, *CJ Sports, Inspin colab</w:t>
      </w:r>
      <w:r>
        <w:t>orator writers) * CJ Sports needs to much editing and fact checks refer to Efrain, JP or Alex.</w:t>
      </w:r>
    </w:p>
    <w:p w:rsidR="00A77B3E" w:rsidRDefault="00EA35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·         </w:t>
      </w:r>
      <w:r>
        <w:t>Re post the article in all related social network profiles (Facebook, twitter, digg, etc.)</w:t>
      </w:r>
    </w:p>
    <w:p w:rsidR="00A77B3E" w:rsidRDefault="00EA3586">
      <w:pPr>
        <w:spacing w:line="276" w:lineRule="auto"/>
      </w:pPr>
    </w:p>
    <w:p w:rsidR="00A77B3E" w:rsidRDefault="00EA3586">
      <w:pPr>
        <w:spacing w:line="276" w:lineRule="auto"/>
        <w:rPr>
          <w:b/>
          <w:bCs/>
        </w:rPr>
      </w:pPr>
      <w:r>
        <w:rPr>
          <w:b/>
          <w:bCs/>
        </w:rPr>
        <w:t xml:space="preserve">2.      Facebook, Twitter, G+, Digg, Reditt:  </w:t>
      </w:r>
    </w:p>
    <w:p w:rsidR="00A77B3E" w:rsidRDefault="00EA3586">
      <w:pPr>
        <w:spacing w:line="276" w:lineRule="auto"/>
        <w:rPr>
          <w:b/>
          <w:bCs/>
        </w:rPr>
      </w:pPr>
    </w:p>
    <w:p w:rsidR="00A77B3E" w:rsidRDefault="00EA3586">
      <w:pPr>
        <w:numPr>
          <w:ilvl w:val="0"/>
          <w:numId w:val="2"/>
        </w:numPr>
        <w:tabs>
          <w:tab w:val="num" w:pos="720"/>
        </w:tabs>
        <w:spacing w:line="276" w:lineRule="auto"/>
      </w:pPr>
      <w:r>
        <w:t>Log in as I</w:t>
      </w:r>
      <w:r>
        <w:t xml:space="preserve">nspin and Check Twitter/Facebook/G+. Post threads when necessary after a new article has been uploaded.  Follow the replies and look for additional followers. </w:t>
      </w:r>
      <w:r>
        <w:rPr>
          <w:b/>
          <w:bCs/>
        </w:rPr>
        <w:t>(Twice a day)</w:t>
      </w:r>
    </w:p>
    <w:p w:rsidR="00A77B3E" w:rsidRDefault="00EA3586">
      <w:pPr>
        <w:numPr>
          <w:ilvl w:val="0"/>
          <w:numId w:val="2"/>
        </w:numPr>
        <w:tabs>
          <w:tab w:val="num" w:pos="720"/>
        </w:tabs>
        <w:spacing w:line="276" w:lineRule="auto"/>
      </w:pPr>
      <w:r>
        <w:t>Check related topics for relevant topics, post responses and like new profiles.</w:t>
      </w:r>
    </w:p>
    <w:p w:rsidR="00A77B3E" w:rsidRDefault="00EA3586">
      <w:pPr>
        <w:numPr>
          <w:ilvl w:val="0"/>
          <w:numId w:val="2"/>
        </w:numPr>
        <w:tabs>
          <w:tab w:val="num" w:pos="720"/>
        </w:tabs>
        <w:spacing w:line="276" w:lineRule="auto"/>
      </w:pPr>
      <w:r>
        <w:t>Log</w:t>
      </w:r>
      <w:r>
        <w:t xml:space="preserve"> in using your own or a created/fake one and make comments on the most recent articles (both at Inspin and the social networks)</w:t>
      </w:r>
    </w:p>
    <w:p w:rsidR="00A77B3E" w:rsidRDefault="00EA3586">
      <w:pPr>
        <w:numPr>
          <w:ilvl w:val="0"/>
          <w:numId w:val="3"/>
        </w:numPr>
        <w:tabs>
          <w:tab w:val="num" w:pos="720"/>
        </w:tabs>
        <w:spacing w:line="276" w:lineRule="auto"/>
      </w:pPr>
      <w:r>
        <w:t>Find and tag new profiles related to sports betting, odds, professional sports leagues, teams, players, etc.</w:t>
      </w:r>
    </w:p>
    <w:p w:rsidR="00A77B3E" w:rsidRDefault="00EA3586">
      <w:pPr>
        <w:numPr>
          <w:ilvl w:val="0"/>
          <w:numId w:val="3"/>
        </w:numPr>
        <w:tabs>
          <w:tab w:val="num" w:pos="720"/>
        </w:tabs>
        <w:spacing w:line="276" w:lineRule="auto"/>
      </w:pPr>
      <w:r>
        <w:t>Join as many Facebo</w:t>
      </w:r>
      <w:r>
        <w:t>ok, twitter, G+ discussions and post replies when appropriate.</w:t>
      </w:r>
    </w:p>
    <w:p w:rsidR="00A77B3E" w:rsidRDefault="00EA3586">
      <w:pPr>
        <w:numPr>
          <w:ilvl w:val="0"/>
          <w:numId w:val="3"/>
        </w:numPr>
        <w:tabs>
          <w:tab w:val="num" w:pos="720"/>
        </w:tabs>
        <w:spacing w:line="276" w:lineRule="auto"/>
      </w:pPr>
      <w:r>
        <w:t>Send Facebook, twitter, G+  invitations to connect with new followers.</w:t>
      </w:r>
    </w:p>
    <w:p w:rsidR="00A77B3E" w:rsidRDefault="00EA3586">
      <w:pPr>
        <w:numPr>
          <w:ilvl w:val="0"/>
          <w:numId w:val="3"/>
        </w:numPr>
        <w:tabs>
          <w:tab w:val="num" w:pos="720"/>
        </w:tabs>
        <w:spacing w:line="276" w:lineRule="auto"/>
      </w:pPr>
      <w:r>
        <w:t>Ask for Faceebook, twitter, G+  recommendation after successfully completing a project or engagement.</w:t>
      </w:r>
    </w:p>
    <w:p w:rsidR="00A77B3E" w:rsidRDefault="00EA3586">
      <w:pPr>
        <w:numPr>
          <w:ilvl w:val="0"/>
          <w:numId w:val="3"/>
        </w:numPr>
        <w:tabs>
          <w:tab w:val="num" w:pos="720"/>
        </w:tabs>
        <w:spacing w:line="276" w:lineRule="auto"/>
      </w:pPr>
      <w:r>
        <w:t>Add new content to F</w:t>
      </w:r>
      <w:r>
        <w:t>acebook like videos or photos.</w:t>
      </w:r>
    </w:p>
    <w:p w:rsidR="00A77B3E" w:rsidRDefault="00EA3586">
      <w:pPr>
        <w:numPr>
          <w:ilvl w:val="0"/>
          <w:numId w:val="4"/>
        </w:numPr>
        <w:tabs>
          <w:tab w:val="num" w:pos="720"/>
        </w:tabs>
        <w:spacing w:line="276" w:lineRule="auto"/>
      </w:pPr>
      <w:r>
        <w:t>Keep an eye open for new social networking venues, tools, and functionality that will make the social networking experience more enjoyable and easier to traverse.</w:t>
      </w:r>
    </w:p>
    <w:p w:rsidR="00A77B3E" w:rsidRDefault="00EA3586">
      <w:pPr>
        <w:numPr>
          <w:ilvl w:val="0"/>
          <w:numId w:val="4"/>
        </w:numPr>
        <w:tabs>
          <w:tab w:val="num" w:pos="720"/>
        </w:tabs>
        <w:spacing w:line="276" w:lineRule="auto"/>
      </w:pPr>
      <w:r>
        <w:t xml:space="preserve">Identify new social networking followers, fans, collaborators </w:t>
      </w:r>
      <w:r>
        <w:t>and build relationships where appropriate.</w:t>
      </w:r>
    </w:p>
    <w:p w:rsidR="00A77B3E" w:rsidRDefault="00EA3586">
      <w:pPr>
        <w:spacing w:line="276" w:lineRule="auto"/>
      </w:pPr>
    </w:p>
    <w:p w:rsidR="00A77B3E" w:rsidRDefault="00EA3586">
      <w:pPr>
        <w:spacing w:line="276" w:lineRule="auto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3. </w:t>
      </w:r>
      <w:r>
        <w:rPr>
          <w:b/>
          <w:bCs/>
        </w:rPr>
        <w:t>Press Release Optimization – ( 1 days a week)</w:t>
      </w:r>
    </w:p>
    <w:p w:rsidR="00A77B3E" w:rsidRDefault="00EA3586">
      <w:pPr>
        <w:spacing w:line="276" w:lineRule="auto"/>
      </w:pPr>
    </w:p>
    <w:p w:rsidR="00A77B3E" w:rsidRDefault="00EA3586">
      <w:pPr>
        <w:numPr>
          <w:ilvl w:val="0"/>
          <w:numId w:val="5"/>
        </w:numPr>
        <w:tabs>
          <w:tab w:val="num" w:pos="720"/>
        </w:tabs>
        <w:spacing w:line="276" w:lineRule="auto"/>
      </w:pPr>
      <w:r>
        <w:t>Find Blog and forums look for the contact information and write to them offering the Press Release article to be posted on their site. Write a comment only if you</w:t>
      </w:r>
      <w:r>
        <w:t xml:space="preserve"> can’t find the contact information. (</w:t>
      </w:r>
      <w:r>
        <w:rPr>
          <w:b/>
          <w:bCs/>
        </w:rPr>
        <w:t>Use the template letter provided).</w:t>
      </w:r>
      <w:r>
        <w:t xml:space="preserve"> </w:t>
      </w:r>
    </w:p>
    <w:p w:rsidR="00A77B3E" w:rsidRDefault="00EA3586">
      <w:pPr>
        <w:spacing w:line="276" w:lineRule="auto"/>
      </w:pPr>
    </w:p>
    <w:p w:rsidR="00A77B3E" w:rsidRDefault="00EA3586">
      <w:pPr>
        <w:numPr>
          <w:ilvl w:val="0"/>
          <w:numId w:val="6"/>
        </w:numPr>
        <w:tabs>
          <w:tab w:val="num" w:pos="720"/>
        </w:tabs>
        <w:spacing w:line="276" w:lineRule="auto"/>
      </w:pPr>
      <w:r>
        <w:t>Syndicate all social media accounts into -  BRONTO.  (Scott - SEO team)</w:t>
      </w:r>
    </w:p>
    <w:p w:rsidR="00A77B3E" w:rsidRDefault="00EA3586">
      <w:pPr>
        <w:spacing w:line="276" w:lineRule="auto"/>
      </w:pPr>
    </w:p>
    <w:p w:rsidR="00A77B3E" w:rsidRDefault="00EA3586">
      <w:pPr>
        <w:spacing w:line="276" w:lineRule="auto"/>
      </w:pPr>
    </w:p>
    <w:p w:rsidR="00A77B3E" w:rsidRDefault="00EA3586"/>
    <w:p w:rsidR="00A77B3E" w:rsidRDefault="00EA3586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4. </w:t>
      </w:r>
      <w:r>
        <w:rPr>
          <w:b/>
          <w:bCs/>
        </w:rPr>
        <w:t>Create profiles = 2 hours</w:t>
      </w:r>
    </w:p>
    <w:p w:rsidR="00A77B3E" w:rsidRDefault="00EA3586"/>
    <w:p w:rsidR="00A77B3E" w:rsidRDefault="00EA3586">
      <w:r>
        <w:t>Crate “comment” accounts on all the social networks, forums, etc.</w:t>
      </w:r>
    </w:p>
    <w:p w:rsidR="00A77B3E" w:rsidRDefault="00EA3586">
      <w:r>
        <w:lastRenderedPageBreak/>
        <w:t>Open accou</w:t>
      </w:r>
      <w:r>
        <w:t>nts in all major Social media networks. (With a fake id male and female)</w:t>
      </w:r>
    </w:p>
    <w:p w:rsidR="00A77B3E" w:rsidRDefault="00EA3586">
      <w:r>
        <w:t>Look for friends... (Invite randomly unknown people, etc.</w:t>
      </w:r>
    </w:p>
    <w:p w:rsidR="00A77B3E" w:rsidRDefault="00EA3586">
      <w:r>
        <w:t>Look for sports sites and post comments by joining in on chats... make friends (sporting friends)</w:t>
      </w:r>
    </w:p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p w:rsidR="00A77B3E" w:rsidRDefault="00EA3586"/>
    <w:sectPr w:rsidR="00A77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A77B3E"/>
    <w:rsid w:val="00EA3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amcphail</dc:creator>
  <cp:lastModifiedBy>amcphail</cp:lastModifiedBy>
  <cp:revision>2</cp:revision>
  <cp:lastPrinted>1601-01-01T00:00:00Z</cp:lastPrinted>
  <dcterms:created xsi:type="dcterms:W3CDTF">2011-12-16T19:12:00Z</dcterms:created>
  <dcterms:modified xsi:type="dcterms:W3CDTF">2011-12-16T19:12:00Z</dcterms:modified>
</cp:coreProperties>
</file>